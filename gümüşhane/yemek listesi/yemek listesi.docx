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ind w:left="132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Herle</w:t>
      </w:r>
      <w:proofErr w:type="spellEnd"/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ind w:left="132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Evelek</w:t>
      </w:r>
      <w:proofErr w:type="spellEnd"/>
      <w:r>
        <w:rPr>
          <w:color w:val="080808"/>
          <w:spacing w:val="2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Dolması</w:t>
      </w:r>
    </w:p>
    <w:p w:rsidR="005157AA" w:rsidRDefault="005157AA" w:rsidP="005157AA">
      <w:pPr>
        <w:pStyle w:val="GvdeMetni"/>
        <w:tabs>
          <w:tab w:val="left" w:pos="130"/>
          <w:tab w:val="left" w:pos="1819"/>
        </w:tabs>
        <w:kinsoku w:val="0"/>
        <w:overflowPunct w:val="0"/>
        <w:spacing w:before="66"/>
        <w:ind w:left="129"/>
        <w:rPr>
          <w:color w:val="080808"/>
          <w:w w:val="105"/>
          <w:sz w:val="14"/>
          <w:szCs w:val="14"/>
        </w:rPr>
      </w:pPr>
      <w:r>
        <w:rPr>
          <w:rFonts w:ascii="Times New Roman" w:hAnsi="Times New Roman" w:cs="Times New Roman"/>
          <w:color w:val="080808"/>
          <w:w w:val="105"/>
          <w:sz w:val="16"/>
          <w:szCs w:val="16"/>
        </w:rPr>
        <w:t>Talı</w:t>
      </w:r>
      <w:bookmarkStart w:id="0" w:name="_GoBack"/>
      <w:bookmarkEnd w:id="0"/>
      <w:r>
        <w:rPr>
          <w:color w:val="080808"/>
          <w:spacing w:val="-6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Erişte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0"/>
          <w:tab w:val="left" w:pos="1819"/>
        </w:tabs>
        <w:kinsoku w:val="0"/>
        <w:overflowPunct w:val="0"/>
        <w:spacing w:before="66"/>
        <w:ind w:left="129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Fasülye</w:t>
      </w:r>
      <w:proofErr w:type="spellEnd"/>
      <w:r>
        <w:rPr>
          <w:color w:val="080808"/>
          <w:w w:val="105"/>
          <w:sz w:val="14"/>
          <w:szCs w:val="14"/>
        </w:rPr>
        <w:t xml:space="preserve"> Bulgurlusu (</w:t>
      </w:r>
      <w:proofErr w:type="spellStart"/>
      <w:r>
        <w:rPr>
          <w:color w:val="080808"/>
          <w:w w:val="105"/>
          <w:sz w:val="14"/>
          <w:szCs w:val="14"/>
        </w:rPr>
        <w:t>Pağla</w:t>
      </w:r>
      <w:proofErr w:type="spellEnd"/>
      <w:r>
        <w:rPr>
          <w:color w:val="080808"/>
          <w:spacing w:val="17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Denlisi)</w:t>
      </w:r>
    </w:p>
    <w:p w:rsidR="005157AA" w:rsidRDefault="005157AA" w:rsidP="005157AA">
      <w:pPr>
        <w:pStyle w:val="GvdeMetni"/>
        <w:tabs>
          <w:tab w:val="left" w:pos="132"/>
          <w:tab w:val="left" w:pos="1819"/>
        </w:tabs>
        <w:kinsoku w:val="0"/>
        <w:overflowPunct w:val="0"/>
        <w:spacing w:before="89"/>
        <w:ind w:left="131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Çıplak</w:t>
      </w:r>
      <w:r>
        <w:rPr>
          <w:color w:val="080808"/>
          <w:spacing w:val="7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Dolma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2"/>
          <w:tab w:val="left" w:pos="1819"/>
        </w:tabs>
        <w:kinsoku w:val="0"/>
        <w:overflowPunct w:val="0"/>
        <w:spacing w:before="89"/>
        <w:ind w:left="131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Borani</w:t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Kuşburnu</w:t>
      </w:r>
      <w:r>
        <w:rPr>
          <w:color w:val="080808"/>
          <w:spacing w:val="9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Çorbası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Fırın</w:t>
      </w:r>
      <w:r>
        <w:rPr>
          <w:color w:val="080808"/>
          <w:spacing w:val="-7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Erişte</w:t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89"/>
        <w:ind w:left="132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Siron</w:t>
      </w:r>
      <w:proofErr w:type="spellEnd"/>
      <w:r>
        <w:rPr>
          <w:color w:val="080808"/>
          <w:spacing w:val="5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Böreği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89"/>
        <w:ind w:left="132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Lemiz</w:t>
      </w:r>
      <w:proofErr w:type="spellEnd"/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94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Yoğurtlu</w:t>
      </w:r>
      <w:r>
        <w:rPr>
          <w:color w:val="080808"/>
          <w:spacing w:val="6"/>
          <w:w w:val="105"/>
          <w:sz w:val="14"/>
          <w:szCs w:val="14"/>
        </w:rPr>
        <w:t xml:space="preserve"> </w:t>
      </w:r>
      <w:proofErr w:type="spellStart"/>
      <w:r>
        <w:rPr>
          <w:color w:val="080808"/>
          <w:w w:val="105"/>
          <w:sz w:val="14"/>
          <w:szCs w:val="14"/>
        </w:rPr>
        <w:t>Siron</w:t>
      </w:r>
      <w:proofErr w:type="spellEnd"/>
      <w:r>
        <w:rPr>
          <w:color w:val="080808"/>
          <w:spacing w:val="-4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Böreği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94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Mantı</w:t>
      </w:r>
      <w:r>
        <w:rPr>
          <w:color w:val="080808"/>
          <w:spacing w:val="-5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Çorbası</w:t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94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Kurut</w:t>
      </w:r>
      <w:r>
        <w:rPr>
          <w:color w:val="080808"/>
          <w:spacing w:val="1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Çorbası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94"/>
        <w:ind w:left="133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Köme</w:t>
      </w:r>
      <w:proofErr w:type="spellEnd"/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89"/>
        <w:ind w:left="132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Siron</w:t>
      </w:r>
      <w:proofErr w:type="spellEnd"/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89"/>
        <w:ind w:left="132"/>
        <w:rPr>
          <w:color w:val="080808"/>
          <w:w w:val="105"/>
          <w:sz w:val="14"/>
          <w:szCs w:val="14"/>
        </w:rPr>
      </w:pPr>
      <w:proofErr w:type="gramStart"/>
      <w:r>
        <w:rPr>
          <w:color w:val="080808"/>
          <w:w w:val="105"/>
          <w:sz w:val="14"/>
          <w:szCs w:val="14"/>
        </w:rPr>
        <w:t>Pestil</w:t>
      </w:r>
      <w:proofErr w:type="gramEnd"/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84"/>
        <w:ind w:left="132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Denli</w:t>
      </w:r>
      <w:r>
        <w:rPr>
          <w:color w:val="080808"/>
          <w:spacing w:val="2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Patates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84"/>
        <w:ind w:left="132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Gümüşhane</w:t>
      </w:r>
      <w:r>
        <w:rPr>
          <w:color w:val="080808"/>
          <w:spacing w:val="7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Mantısı</w:t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94"/>
        <w:ind w:left="132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Denli</w:t>
      </w:r>
      <w:r>
        <w:rPr>
          <w:color w:val="080808"/>
          <w:spacing w:val="1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Pahla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94"/>
        <w:ind w:left="132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 xml:space="preserve">Fukara </w:t>
      </w:r>
      <w:proofErr w:type="spellStart"/>
      <w:r>
        <w:rPr>
          <w:color w:val="080808"/>
          <w:w w:val="105"/>
          <w:sz w:val="14"/>
          <w:szCs w:val="14"/>
        </w:rPr>
        <w:t>Dırma</w:t>
      </w:r>
      <w:proofErr w:type="spellEnd"/>
      <w:r>
        <w:rPr>
          <w:color w:val="080808"/>
          <w:spacing w:val="6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Çorbası</w:t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Bulgurlu</w:t>
      </w:r>
      <w:r>
        <w:rPr>
          <w:color w:val="080808"/>
          <w:spacing w:val="2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Yaz Çorbası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Kuymak (Gümüşhane</w:t>
      </w:r>
      <w:r>
        <w:rPr>
          <w:color w:val="080808"/>
          <w:spacing w:val="14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tarzı)</w:t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94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Lor</w:t>
      </w:r>
      <w:r>
        <w:rPr>
          <w:color w:val="080808"/>
          <w:spacing w:val="2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Dolması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94"/>
        <w:ind w:left="133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Gendime</w:t>
      </w:r>
      <w:proofErr w:type="spellEnd"/>
      <w:r>
        <w:rPr>
          <w:color w:val="080808"/>
          <w:spacing w:val="6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Pilavı</w:t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Kanzılı</w:t>
      </w:r>
      <w:proofErr w:type="spellEnd"/>
      <w:r>
        <w:rPr>
          <w:color w:val="080808"/>
          <w:spacing w:val="5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Börek</w:t>
      </w:r>
      <w:r>
        <w:rPr>
          <w:color w:val="080808"/>
          <w:w w:val="105"/>
          <w:sz w:val="14"/>
          <w:szCs w:val="14"/>
        </w:rPr>
        <w:tab/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proofErr w:type="spellStart"/>
      <w:r>
        <w:rPr>
          <w:color w:val="080808"/>
          <w:w w:val="105"/>
          <w:sz w:val="14"/>
          <w:szCs w:val="14"/>
        </w:rPr>
        <w:t>Gendime</w:t>
      </w:r>
      <w:proofErr w:type="spellEnd"/>
      <w:r>
        <w:rPr>
          <w:color w:val="080808"/>
          <w:spacing w:val="4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Çorbası</w:t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Burma</w:t>
      </w:r>
      <w:r>
        <w:rPr>
          <w:color w:val="080808"/>
          <w:spacing w:val="-6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Tatlısı</w:t>
      </w:r>
    </w:p>
    <w:p w:rsidR="005157AA" w:rsidRDefault="005157AA" w:rsidP="005157AA">
      <w:pPr>
        <w:pStyle w:val="GvdeMetni"/>
        <w:tabs>
          <w:tab w:val="left" w:pos="134"/>
          <w:tab w:val="left" w:pos="1819"/>
        </w:tabs>
        <w:kinsoku w:val="0"/>
        <w:overflowPunct w:val="0"/>
        <w:spacing w:before="89"/>
        <w:ind w:left="133"/>
        <w:rPr>
          <w:color w:val="080808"/>
          <w:w w:val="105"/>
          <w:sz w:val="14"/>
          <w:szCs w:val="14"/>
        </w:rPr>
      </w:pPr>
      <w:r>
        <w:rPr>
          <w:color w:val="080808"/>
          <w:w w:val="105"/>
          <w:sz w:val="14"/>
          <w:szCs w:val="14"/>
        </w:rPr>
        <w:t>Ayvalı</w:t>
      </w:r>
      <w:r>
        <w:rPr>
          <w:color w:val="080808"/>
          <w:spacing w:val="1"/>
          <w:w w:val="105"/>
          <w:sz w:val="14"/>
          <w:szCs w:val="14"/>
        </w:rPr>
        <w:t xml:space="preserve"> </w:t>
      </w:r>
      <w:r>
        <w:rPr>
          <w:color w:val="080808"/>
          <w:w w:val="105"/>
          <w:sz w:val="14"/>
          <w:szCs w:val="14"/>
        </w:rPr>
        <w:t>Et</w:t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94"/>
        <w:ind w:left="132"/>
        <w:rPr>
          <w:color w:val="080808"/>
          <w:w w:val="110"/>
          <w:sz w:val="14"/>
          <w:szCs w:val="14"/>
        </w:rPr>
      </w:pPr>
      <w:r>
        <w:rPr>
          <w:color w:val="080808"/>
          <w:w w:val="110"/>
          <w:sz w:val="14"/>
          <w:szCs w:val="14"/>
        </w:rPr>
        <w:t>Haşıl</w:t>
      </w:r>
    </w:p>
    <w:p w:rsidR="005157AA" w:rsidRDefault="005157AA" w:rsidP="005157AA">
      <w:pPr>
        <w:pStyle w:val="GvdeMetni"/>
        <w:tabs>
          <w:tab w:val="left" w:pos="133"/>
          <w:tab w:val="left" w:pos="1819"/>
        </w:tabs>
        <w:kinsoku w:val="0"/>
        <w:overflowPunct w:val="0"/>
        <w:spacing w:before="94"/>
        <w:ind w:left="132"/>
        <w:rPr>
          <w:color w:val="080808"/>
          <w:w w:val="110"/>
          <w:sz w:val="14"/>
          <w:szCs w:val="14"/>
        </w:rPr>
      </w:pPr>
      <w:r>
        <w:rPr>
          <w:color w:val="080808"/>
          <w:w w:val="110"/>
          <w:sz w:val="14"/>
          <w:szCs w:val="14"/>
        </w:rPr>
        <w:t>Fındıklı Un</w:t>
      </w:r>
      <w:r>
        <w:rPr>
          <w:color w:val="080808"/>
          <w:spacing w:val="-23"/>
          <w:w w:val="110"/>
          <w:sz w:val="14"/>
          <w:szCs w:val="14"/>
        </w:rPr>
        <w:t xml:space="preserve"> </w:t>
      </w:r>
      <w:r>
        <w:rPr>
          <w:color w:val="080808"/>
          <w:w w:val="110"/>
          <w:sz w:val="14"/>
          <w:szCs w:val="14"/>
        </w:rPr>
        <w:t>Helvası</w:t>
      </w:r>
    </w:p>
    <w:p w:rsidR="0009161C" w:rsidRDefault="0009161C"/>
    <w:sectPr w:rsidR="000916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405"/>
    <w:multiLevelType w:val="multilevel"/>
    <w:tmpl w:val="00000888"/>
    <w:lvl w:ilvl="0">
      <w:numFmt w:val="bullet"/>
      <w:lvlText w:val="•"/>
      <w:lvlJc w:val="left"/>
      <w:pPr>
        <w:ind w:left="132" w:hanging="131"/>
      </w:pPr>
      <w:rPr>
        <w:rFonts w:ascii="Arial" w:hAnsi="Arial" w:cs="Arial"/>
        <w:b w:val="0"/>
        <w:bCs w:val="0"/>
        <w:color w:val="FF0000"/>
        <w:w w:val="104"/>
        <w:sz w:val="14"/>
        <w:szCs w:val="14"/>
      </w:rPr>
    </w:lvl>
    <w:lvl w:ilvl="1">
      <w:numFmt w:val="bullet"/>
      <w:lvlText w:val="•"/>
      <w:lvlJc w:val="left"/>
      <w:pPr>
        <w:ind w:left="556" w:hanging="131"/>
      </w:pPr>
    </w:lvl>
    <w:lvl w:ilvl="2">
      <w:numFmt w:val="bullet"/>
      <w:lvlText w:val="•"/>
      <w:lvlJc w:val="left"/>
      <w:pPr>
        <w:ind w:left="972" w:hanging="131"/>
      </w:pPr>
    </w:lvl>
    <w:lvl w:ilvl="3">
      <w:numFmt w:val="bullet"/>
      <w:lvlText w:val="•"/>
      <w:lvlJc w:val="left"/>
      <w:pPr>
        <w:ind w:left="1389" w:hanging="131"/>
      </w:pPr>
    </w:lvl>
    <w:lvl w:ilvl="4">
      <w:numFmt w:val="bullet"/>
      <w:lvlText w:val="•"/>
      <w:lvlJc w:val="left"/>
      <w:pPr>
        <w:ind w:left="1805" w:hanging="131"/>
      </w:pPr>
    </w:lvl>
    <w:lvl w:ilvl="5">
      <w:numFmt w:val="bullet"/>
      <w:lvlText w:val="•"/>
      <w:lvlJc w:val="left"/>
      <w:pPr>
        <w:ind w:left="2222" w:hanging="131"/>
      </w:pPr>
    </w:lvl>
    <w:lvl w:ilvl="6">
      <w:numFmt w:val="bullet"/>
      <w:lvlText w:val="•"/>
      <w:lvlJc w:val="left"/>
      <w:pPr>
        <w:ind w:left="2638" w:hanging="131"/>
      </w:pPr>
    </w:lvl>
    <w:lvl w:ilvl="7">
      <w:numFmt w:val="bullet"/>
      <w:lvlText w:val="•"/>
      <w:lvlJc w:val="left"/>
      <w:pPr>
        <w:ind w:left="3055" w:hanging="131"/>
      </w:pPr>
    </w:lvl>
    <w:lvl w:ilvl="8">
      <w:numFmt w:val="bullet"/>
      <w:lvlText w:val="•"/>
      <w:lvlJc w:val="left"/>
      <w:pPr>
        <w:ind w:left="3471" w:hanging="131"/>
      </w:pPr>
    </w:lvl>
  </w:abstractNum>
  <w:abstractNum w:abstractNumId="1" w15:restartNumberingAfterBreak="0">
    <w:nsid w:val="00000406"/>
    <w:multiLevelType w:val="multilevel"/>
    <w:tmpl w:val="00000889"/>
    <w:lvl w:ilvl="0">
      <w:numFmt w:val="bullet"/>
      <w:lvlText w:val="•"/>
      <w:lvlJc w:val="left"/>
      <w:pPr>
        <w:ind w:left="129" w:hanging="130"/>
      </w:pPr>
      <w:rPr>
        <w:rFonts w:ascii="Times New Roman" w:hAnsi="Times New Roman" w:cs="Times New Roman"/>
        <w:b w:val="0"/>
        <w:bCs w:val="0"/>
        <w:color w:val="FF0000"/>
        <w:w w:val="107"/>
        <w:sz w:val="16"/>
        <w:szCs w:val="16"/>
      </w:rPr>
    </w:lvl>
    <w:lvl w:ilvl="1">
      <w:numFmt w:val="bullet"/>
      <w:lvlText w:val="•"/>
      <w:lvlJc w:val="left"/>
      <w:pPr>
        <w:ind w:left="538" w:hanging="130"/>
      </w:pPr>
    </w:lvl>
    <w:lvl w:ilvl="2">
      <w:numFmt w:val="bullet"/>
      <w:lvlText w:val="•"/>
      <w:lvlJc w:val="left"/>
      <w:pPr>
        <w:ind w:left="956" w:hanging="130"/>
      </w:pPr>
    </w:lvl>
    <w:lvl w:ilvl="3">
      <w:numFmt w:val="bullet"/>
      <w:lvlText w:val="•"/>
      <w:lvlJc w:val="left"/>
      <w:pPr>
        <w:ind w:left="1375" w:hanging="130"/>
      </w:pPr>
    </w:lvl>
    <w:lvl w:ilvl="4">
      <w:numFmt w:val="bullet"/>
      <w:lvlText w:val="•"/>
      <w:lvlJc w:val="left"/>
      <w:pPr>
        <w:ind w:left="1793" w:hanging="130"/>
      </w:pPr>
    </w:lvl>
    <w:lvl w:ilvl="5">
      <w:numFmt w:val="bullet"/>
      <w:lvlText w:val="•"/>
      <w:lvlJc w:val="left"/>
      <w:pPr>
        <w:ind w:left="2212" w:hanging="130"/>
      </w:pPr>
    </w:lvl>
    <w:lvl w:ilvl="6">
      <w:numFmt w:val="bullet"/>
      <w:lvlText w:val="•"/>
      <w:lvlJc w:val="left"/>
      <w:pPr>
        <w:ind w:left="2630" w:hanging="130"/>
      </w:pPr>
    </w:lvl>
    <w:lvl w:ilvl="7">
      <w:numFmt w:val="bullet"/>
      <w:lvlText w:val="•"/>
      <w:lvlJc w:val="left"/>
      <w:pPr>
        <w:ind w:left="3049" w:hanging="130"/>
      </w:pPr>
    </w:lvl>
    <w:lvl w:ilvl="8">
      <w:numFmt w:val="bullet"/>
      <w:lvlText w:val="•"/>
      <w:lvlJc w:val="left"/>
      <w:pPr>
        <w:ind w:left="3467" w:hanging="130"/>
      </w:pPr>
    </w:lvl>
  </w:abstractNum>
  <w:abstractNum w:abstractNumId="2" w15:restartNumberingAfterBreak="0">
    <w:nsid w:val="00000407"/>
    <w:multiLevelType w:val="multilevel"/>
    <w:tmpl w:val="0000088A"/>
    <w:lvl w:ilvl="0">
      <w:numFmt w:val="bullet"/>
      <w:lvlText w:val="•"/>
      <w:lvlJc w:val="left"/>
      <w:pPr>
        <w:ind w:left="131" w:hanging="131"/>
      </w:pPr>
      <w:rPr>
        <w:rFonts w:ascii="Arial" w:hAnsi="Arial" w:cs="Arial"/>
        <w:b w:val="0"/>
        <w:bCs w:val="0"/>
        <w:color w:val="FF0000"/>
        <w:w w:val="107"/>
        <w:sz w:val="14"/>
        <w:szCs w:val="14"/>
      </w:rPr>
    </w:lvl>
    <w:lvl w:ilvl="1">
      <w:numFmt w:val="bullet"/>
      <w:lvlText w:val="•"/>
      <w:lvlJc w:val="left"/>
      <w:pPr>
        <w:ind w:left="556" w:hanging="131"/>
      </w:pPr>
    </w:lvl>
    <w:lvl w:ilvl="2">
      <w:numFmt w:val="bullet"/>
      <w:lvlText w:val="•"/>
      <w:lvlJc w:val="left"/>
      <w:pPr>
        <w:ind w:left="972" w:hanging="131"/>
      </w:pPr>
    </w:lvl>
    <w:lvl w:ilvl="3">
      <w:numFmt w:val="bullet"/>
      <w:lvlText w:val="•"/>
      <w:lvlJc w:val="left"/>
      <w:pPr>
        <w:ind w:left="1389" w:hanging="131"/>
      </w:pPr>
    </w:lvl>
    <w:lvl w:ilvl="4">
      <w:numFmt w:val="bullet"/>
      <w:lvlText w:val="•"/>
      <w:lvlJc w:val="left"/>
      <w:pPr>
        <w:ind w:left="1805" w:hanging="131"/>
      </w:pPr>
    </w:lvl>
    <w:lvl w:ilvl="5">
      <w:numFmt w:val="bullet"/>
      <w:lvlText w:val="•"/>
      <w:lvlJc w:val="left"/>
      <w:pPr>
        <w:ind w:left="2222" w:hanging="131"/>
      </w:pPr>
    </w:lvl>
    <w:lvl w:ilvl="6">
      <w:numFmt w:val="bullet"/>
      <w:lvlText w:val="•"/>
      <w:lvlJc w:val="left"/>
      <w:pPr>
        <w:ind w:left="2638" w:hanging="131"/>
      </w:pPr>
    </w:lvl>
    <w:lvl w:ilvl="7">
      <w:numFmt w:val="bullet"/>
      <w:lvlText w:val="•"/>
      <w:lvlJc w:val="left"/>
      <w:pPr>
        <w:ind w:left="3055" w:hanging="131"/>
      </w:pPr>
    </w:lvl>
    <w:lvl w:ilvl="8">
      <w:numFmt w:val="bullet"/>
      <w:lvlText w:val="•"/>
      <w:lvlJc w:val="left"/>
      <w:pPr>
        <w:ind w:left="3471" w:hanging="131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D40"/>
    <w:rsid w:val="0009161C"/>
    <w:rsid w:val="00493D40"/>
    <w:rsid w:val="0051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3F5E17-982A-4A12-80A7-602C0DEF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5157A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15"/>
      <w:szCs w:val="15"/>
      <w:lang w:eastAsia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5157AA"/>
    <w:rPr>
      <w:rFonts w:ascii="Arial" w:eastAsiaTheme="minorEastAsia" w:hAnsi="Arial" w:cs="Arial"/>
      <w:sz w:val="15"/>
      <w:szCs w:val="15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372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2019-08-16T10:58:00Z</dcterms:created>
  <dcterms:modified xsi:type="dcterms:W3CDTF">2019-08-16T11:08:00Z</dcterms:modified>
</cp:coreProperties>
</file>